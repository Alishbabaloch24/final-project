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1CD1E" w14:textId="218A2F93" w:rsidR="000B3E46" w:rsidRDefault="000B3E46" w:rsidP="000B3E46">
      <w:pPr>
        <w:pStyle w:val="Title"/>
        <w:spacing w:before="0" w:after="0" w:line="240" w:lineRule="auto"/>
        <w:ind w:left="0"/>
      </w:pPr>
      <w:bookmarkStart w:id="0" w:name="_Hlk131061553"/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4FDE83" wp14:editId="0DFCC148">
                <wp:simplePos x="0" y="0"/>
                <wp:positionH relativeFrom="column">
                  <wp:posOffset>-461118</wp:posOffset>
                </wp:positionH>
                <wp:positionV relativeFrom="paragraph">
                  <wp:posOffset>692563</wp:posOffset>
                </wp:positionV>
                <wp:extent cx="6864148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64148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F190BC" id="Straight Connector 2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6.3pt,54.55pt" to="504.2pt,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" strokecolor="#446430 [1605]" strokeweight=".5pt">
                <v:stroke joinstyle="miter"/>
              </v:line>
            </w:pict>
          </mc:Fallback>
        </mc:AlternateContent>
      </w:r>
      <w:r w:rsidR="00690FBF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1D25FC72" wp14:editId="7AA8F1F3">
                <wp:simplePos x="0" y="0"/>
                <wp:positionH relativeFrom="margin">
                  <wp:posOffset>-519545</wp:posOffset>
                </wp:positionH>
                <wp:positionV relativeFrom="margin">
                  <wp:posOffset>-402590</wp:posOffset>
                </wp:positionV>
                <wp:extent cx="6985635" cy="10058400"/>
                <wp:effectExtent l="0" t="0" r="5715" b="0"/>
                <wp:wrapNone/>
                <wp:docPr id="1" name="Group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6985635" cy="10058400"/>
                          <a:chOff x="0" y="0"/>
                          <a:chExt cx="4762532" cy="6858000"/>
                        </a:xfrm>
                      </wpg:grpSpPr>
                      <wps:wsp>
                        <wps:cNvPr id="7" name="Freeform 6">
                          <a:extLst>
                            <a:ext uri="{FF2B5EF4-FFF2-40B4-BE49-F238E27FC236}">
                              <a16:creationId xmlns:a16="http://schemas.microsoft.com/office/drawing/2014/main" id="{97861BD5-9E4C-D546-A13E-D5CF77915A18}"/>
                            </a:ext>
                          </a:extLst>
                        </wps:cNvPr>
                        <wps:cNvSpPr/>
                        <wps:spPr>
                          <a:xfrm>
                            <a:off x="0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5 w 6234"/>
                              <a:gd name="connsiteY1" fmla="*/ 0 h 6858000"/>
                              <a:gd name="connsiteX2" fmla="*/ 6235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5" y="0"/>
                                </a:lnTo>
                                <a:lnTo>
                                  <a:pt x="6235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Freeform 8">
                          <a:extLst>
                            <a:ext uri="{FF2B5EF4-FFF2-40B4-BE49-F238E27FC236}">
                              <a16:creationId xmlns:a16="http://schemas.microsoft.com/office/drawing/2014/main" id="{34C66C4E-700E-194D-BC81-934C3C3CDCA8}"/>
                            </a:ext>
                          </a:extLst>
                        </wps:cNvPr>
                        <wps:cNvSpPr/>
                        <wps:spPr>
                          <a:xfrm>
                            <a:off x="28353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Freeform 9">
                          <a:extLst>
                            <a:ext uri="{FF2B5EF4-FFF2-40B4-BE49-F238E27FC236}">
                              <a16:creationId xmlns:a16="http://schemas.microsoft.com/office/drawing/2014/main" id="{2AA49747-F257-AA44-98C1-DE57A0977D0A}"/>
                            </a:ext>
                          </a:extLst>
                        </wps:cNvPr>
                        <wps:cNvSpPr/>
                        <wps:spPr>
                          <a:xfrm>
                            <a:off x="4756298" y="0"/>
                            <a:ext cx="6234" cy="6858000"/>
                          </a:xfrm>
                          <a:custGeom>
                            <a:avLst/>
                            <a:gdLst>
                              <a:gd name="connsiteX0" fmla="*/ 0 w 6234"/>
                              <a:gd name="connsiteY0" fmla="*/ 0 h 6858000"/>
                              <a:gd name="connsiteX1" fmla="*/ 6234 w 6234"/>
                              <a:gd name="connsiteY1" fmla="*/ 0 h 6858000"/>
                              <a:gd name="connsiteX2" fmla="*/ 6234 w 6234"/>
                              <a:gd name="connsiteY2" fmla="*/ 6858000 h 6858000"/>
                              <a:gd name="connsiteX3" fmla="*/ 0 w 6234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6234" h="6858000">
                                <a:moveTo>
                                  <a:pt x="0" y="0"/>
                                </a:moveTo>
                                <a:lnTo>
                                  <a:pt x="6234" y="0"/>
                                </a:lnTo>
                                <a:lnTo>
                                  <a:pt x="6234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Freeform 11">
                          <a:extLst>
                            <a:ext uri="{FF2B5EF4-FFF2-40B4-BE49-F238E27FC236}">
                              <a16:creationId xmlns:a16="http://schemas.microsoft.com/office/drawing/2014/main" id="{D70623B7-9CCF-624C-B2B4-A46F42F5CE0C}"/>
                            </a:ext>
                          </a:extLst>
                        </wps:cNvPr>
                        <wps:cNvSpPr/>
                        <wps:spPr>
                          <a:xfrm>
                            <a:off x="4720856" y="0"/>
                            <a:ext cx="12469" cy="6858000"/>
                          </a:xfrm>
                          <a:custGeom>
                            <a:avLst/>
                            <a:gdLst>
                              <a:gd name="connsiteX0" fmla="*/ 0 w 12469"/>
                              <a:gd name="connsiteY0" fmla="*/ 0 h 6858000"/>
                              <a:gd name="connsiteX1" fmla="*/ 12469 w 12469"/>
                              <a:gd name="connsiteY1" fmla="*/ 0 h 6858000"/>
                              <a:gd name="connsiteX2" fmla="*/ 12469 w 12469"/>
                              <a:gd name="connsiteY2" fmla="*/ 6858000 h 6858000"/>
                              <a:gd name="connsiteX3" fmla="*/ 0 w 12469"/>
                              <a:gd name="connsiteY3" fmla="*/ 6858000 h 685800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</a:cxnLst>
                            <a:rect l="l" t="t" r="r" b="b"/>
                            <a:pathLst>
                              <a:path w="12469" h="6858000">
                                <a:moveTo>
                                  <a:pt x="0" y="0"/>
                                </a:moveTo>
                                <a:lnTo>
                                  <a:pt x="12469" y="0"/>
                                </a:lnTo>
                                <a:lnTo>
                                  <a:pt x="12469" y="6858000"/>
                                </a:lnTo>
                                <a:lnTo>
                                  <a:pt x="0" y="68580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9748"/>
                          </a:solidFill>
                          <a:ln w="8653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group w14:anchorId="27527EED" id="Group 1" o:spid="_x0000_s1026" alt="&quot;&quot;" style="position:absolute;margin-left:-40.9pt;margin-top:-31.7pt;width:550.05pt;height:11in;z-index:-251657216;mso-position-horizontal-relative:margin;mso-position-vertical-relative:margin;mso-width-relative:margin;mso-height-relative:margin" coordsize="47625,68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">
                <o:lock v:ext="edit" aspectratio="t"/>
                <v:shape id="Freeform 6" o:spid="_x0000_s1027" style="position:absolute;width:62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" path="m,l6235,r,6858000l,6858000,,xe" fillcolor="#669748" stroked="f" strokeweight=".24036mm">
                  <v:stroke joinstyle="miter"/>
                  <v:path arrowok="t" o:connecttype="custom" o:connectlocs="0,0;6235,0;6235,6858000;0,6858000" o:connectangles="0,0,0,0"/>
                </v:shape>
                <v:shape id="Freeform 8" o:spid="_x0000_s1028" style="position:absolute;left:283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v:shape id="Freeform 9" o:spid="_x0000_s1029" style="position:absolute;left:47562;width:63;height:68580;visibility:visible;mso-wrap-style:square;v-text-anchor:middle" coordsize="6234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" path="m,l6234,r,6858000l,6858000,,xe" fillcolor="#669748" stroked="f" strokeweight=".24036mm">
                  <v:stroke joinstyle="miter"/>
                  <v:path arrowok="t" o:connecttype="custom" o:connectlocs="0,0;6234,0;6234,6858000;0,6858000" o:connectangles="0,0,0,0"/>
                </v:shape>
                <v:shape id="Freeform 11" o:spid="_x0000_s1030" style="position:absolute;left:47208;width:125;height:68580;visibility:visible;mso-wrap-style:square;v-text-anchor:middle" coordsize="12469,6858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" path="m,l12469,r,6858000l,6858000,,xe" fillcolor="#669748" stroked="f" strokeweight=".24036mm">
                  <v:stroke joinstyle="miter"/>
                  <v:path arrowok="t" o:connecttype="custom" o:connectlocs="0,0;12469,0;12469,6858000;0,6858000" o:connectangles="0,0,0,0"/>
                </v:shape>
                <w10:wrap anchorx="margin" anchory="margin"/>
                <w10:anchorlock/>
              </v:group>
            </w:pict>
          </mc:Fallback>
        </mc:AlternateContent>
      </w:r>
      <w:r w:rsidR="00833D95">
        <w:t>ASH</w:t>
      </w:r>
      <w:r w:rsidR="00290C10">
        <w:t>BA</w:t>
      </w:r>
    </w:p>
    <w:p w14:paraId="5D852BD2" w14:textId="77777777" w:rsidR="000B3E46" w:rsidRDefault="000B3E46" w:rsidP="000B3E46">
      <w:pPr>
        <w:pStyle w:val="Title"/>
        <w:spacing w:before="0" w:after="0" w:line="240" w:lineRule="auto"/>
        <w:ind w:left="0"/>
        <w:rPr>
          <w:rFonts w:ascii="Cambria" w:hAnsi="Cambria"/>
          <w:sz w:val="28"/>
          <w:szCs w:val="28"/>
        </w:rPr>
      </w:pPr>
      <w:r w:rsidRPr="000B3E46">
        <w:rPr>
          <w:b/>
          <w:bCs w:val="0"/>
          <w:sz w:val="40"/>
          <w:szCs w:val="40"/>
        </w:rPr>
        <w:t>Details</w:t>
      </w:r>
    </w:p>
    <w:p w14:paraId="0EC9BC2E" w14:textId="336207E0" w:rsidR="00690FBF" w:rsidRPr="000B3E46" w:rsidRDefault="000B3E46" w:rsidP="000B3E46">
      <w:pPr>
        <w:pStyle w:val="Title"/>
        <w:spacing w:before="0" w:after="0" w:line="240" w:lineRule="auto"/>
        <w:ind w:left="0"/>
        <w:rPr>
          <w:rFonts w:ascii="Cambria" w:hAnsi="Cambria"/>
          <w:color w:val="000000" w:themeColor="text1"/>
          <w:sz w:val="6"/>
          <w:szCs w:val="6"/>
        </w:rPr>
      </w:pPr>
      <w:r>
        <w:rPr>
          <w:rFonts w:ascii="Cambria" w:hAnsi="Cambria"/>
          <w:color w:val="000000" w:themeColor="text1"/>
          <w:sz w:val="28"/>
          <w:szCs w:val="28"/>
        </w:rPr>
        <w:t>+92 335 3195583</w:t>
      </w:r>
    </w:p>
    <w:p w14:paraId="0EA204C3" w14:textId="4ED09716" w:rsidR="00290C10" w:rsidRPr="000B3E46" w:rsidRDefault="00290C10" w:rsidP="00290C10">
      <w:pPr>
        <w:ind w:left="0"/>
        <w:rPr>
          <w:rFonts w:ascii="Cambria" w:hAnsi="Cambria"/>
          <w:sz w:val="28"/>
          <w:szCs w:val="28"/>
        </w:rPr>
      </w:pPr>
      <w:hyperlink r:id="rId11" w:history="1">
        <w:r w:rsidRPr="000B3E46">
          <w:rPr>
            <w:rStyle w:val="Hyperlink"/>
            <w:rFonts w:ascii="Cambria" w:hAnsi="Cambria"/>
            <w:sz w:val="28"/>
            <w:szCs w:val="28"/>
          </w:rPr>
          <w:t>alinabaloch189@gmail.com</w:t>
        </w:r>
      </w:hyperlink>
    </w:p>
    <w:p w14:paraId="20E10B3B" w14:textId="0409FFAB" w:rsidR="00F6571D" w:rsidRPr="000B3E46" w:rsidRDefault="00C171A1" w:rsidP="00F6571D">
      <w:pPr>
        <w:ind w:left="0"/>
        <w:rPr>
          <w:rFonts w:ascii="Cambria" w:hAnsi="Cambria"/>
          <w:sz w:val="28"/>
          <w:szCs w:val="28"/>
        </w:rPr>
      </w:pPr>
      <w:r w:rsidRPr="000B3E46">
        <w:rPr>
          <w:rFonts w:ascii="Cambria" w:hAnsi="Cambria"/>
          <w:sz w:val="28"/>
          <w:szCs w:val="28"/>
        </w:rPr>
        <w:t xml:space="preserve"> </w:t>
      </w:r>
      <w:proofErr w:type="spellStart"/>
      <w:r w:rsidRPr="000B3E46">
        <w:rPr>
          <w:rFonts w:ascii="Cambria" w:hAnsi="Cambria"/>
          <w:sz w:val="28"/>
          <w:szCs w:val="28"/>
        </w:rPr>
        <w:t>Jumman</w:t>
      </w:r>
      <w:proofErr w:type="spellEnd"/>
      <w:r w:rsidRPr="000B3E46">
        <w:rPr>
          <w:rFonts w:ascii="Cambria" w:hAnsi="Cambria"/>
          <w:sz w:val="28"/>
          <w:szCs w:val="28"/>
        </w:rPr>
        <w:t xml:space="preserve"> shah plot </w:t>
      </w:r>
      <w:proofErr w:type="spellStart"/>
      <w:r w:rsidRPr="000B3E46">
        <w:rPr>
          <w:rFonts w:ascii="Cambria" w:hAnsi="Cambria"/>
          <w:sz w:val="28"/>
          <w:szCs w:val="28"/>
        </w:rPr>
        <w:t>lyar</w:t>
      </w:r>
      <w:r w:rsidR="00D95F72" w:rsidRPr="000B3E46">
        <w:rPr>
          <w:rFonts w:ascii="Cambria" w:hAnsi="Cambria"/>
          <w:sz w:val="28"/>
          <w:szCs w:val="28"/>
        </w:rPr>
        <w:t>i</w:t>
      </w:r>
      <w:proofErr w:type="spellEnd"/>
      <w:r w:rsidR="00D95F72" w:rsidRPr="000B3E46">
        <w:rPr>
          <w:rFonts w:ascii="Cambria" w:hAnsi="Cambria"/>
          <w:sz w:val="28"/>
          <w:szCs w:val="28"/>
        </w:rPr>
        <w:t xml:space="preserve">, </w:t>
      </w:r>
      <w:proofErr w:type="spellStart"/>
      <w:r w:rsidRPr="000B3E46">
        <w:rPr>
          <w:rFonts w:ascii="Cambria" w:hAnsi="Cambria"/>
          <w:sz w:val="28"/>
          <w:szCs w:val="28"/>
        </w:rPr>
        <w:t>karachi</w:t>
      </w:r>
      <w:proofErr w:type="spellEnd"/>
      <w:r w:rsidRPr="000B3E46">
        <w:rPr>
          <w:rFonts w:ascii="Cambria" w:hAnsi="Cambria"/>
          <w:sz w:val="28"/>
          <w:szCs w:val="28"/>
        </w:rPr>
        <w:t xml:space="preserve"> </w:t>
      </w:r>
    </w:p>
    <w:p w14:paraId="1D9D734D" w14:textId="4B912760" w:rsidR="004C1DA9" w:rsidRPr="000B3E46" w:rsidRDefault="00F6571D" w:rsidP="00F6571D">
      <w:pPr>
        <w:ind w:left="0"/>
        <w:rPr>
          <w:rFonts w:ascii="Cambria" w:hAnsi="Cambria"/>
          <w:sz w:val="28"/>
          <w:szCs w:val="28"/>
        </w:rPr>
      </w:pPr>
      <w:r w:rsidRPr="000B3E46">
        <w:rPr>
          <w:rFonts w:ascii="Cambria" w:hAnsi="Cambria"/>
          <w:sz w:val="28"/>
          <w:szCs w:val="28"/>
        </w:rPr>
        <w:t xml:space="preserve"> </w:t>
      </w:r>
      <w:hyperlink r:id="rId12" w:history="1">
        <w:proofErr w:type="spellStart"/>
        <w:r w:rsidR="00C171A1" w:rsidRPr="000B3E46">
          <w:rPr>
            <w:rStyle w:val="Hyperlink"/>
            <w:rFonts w:ascii="Cambria" w:hAnsi="Cambria"/>
            <w:sz w:val="28"/>
            <w:szCs w:val="28"/>
          </w:rPr>
          <w:t>Github</w:t>
        </w:r>
        <w:proofErr w:type="spellEnd"/>
      </w:hyperlink>
      <w:r w:rsidR="00C171A1" w:rsidRPr="000B3E46">
        <w:rPr>
          <w:rFonts w:ascii="Cambria" w:hAnsi="Cambria"/>
          <w:sz w:val="28"/>
          <w:szCs w:val="28"/>
        </w:rPr>
        <w:t xml:space="preserve"> </w:t>
      </w:r>
      <w:hyperlink r:id="rId13" w:history="1">
        <w:proofErr w:type="spellStart"/>
        <w:r w:rsidR="00C171A1" w:rsidRPr="000B3E46">
          <w:rPr>
            <w:rStyle w:val="Hyperlink"/>
            <w:rFonts w:ascii="Cambria" w:hAnsi="Cambria"/>
            <w:sz w:val="28"/>
            <w:szCs w:val="28"/>
          </w:rPr>
          <w:t>linkedin</w:t>
        </w:r>
        <w:proofErr w:type="spellEnd"/>
      </w:hyperlink>
    </w:p>
    <w:p w14:paraId="1AA06997" w14:textId="77777777" w:rsidR="000B3E46" w:rsidRDefault="000B3E46" w:rsidP="00F6571D">
      <w:pPr>
        <w:ind w:left="0"/>
        <w:rPr>
          <w:rFonts w:ascii="Cambria" w:hAnsi="Cambria"/>
          <w:sz w:val="28"/>
          <w:szCs w:val="28"/>
        </w:rPr>
      </w:pPr>
    </w:p>
    <w:p w14:paraId="18F2138B" w14:textId="795A1916" w:rsidR="004840D2" w:rsidRPr="000B3E46" w:rsidRDefault="000B3E46" w:rsidP="00F6571D">
      <w:pPr>
        <w:ind w:left="0"/>
        <w:rPr>
          <w:rFonts w:asciiTheme="majorHAnsi" w:hAnsiTheme="majorHAnsi"/>
          <w:b/>
          <w:bCs/>
          <w:color w:val="446530" w:themeColor="accent2" w:themeShade="80"/>
          <w:sz w:val="40"/>
          <w:szCs w:val="40"/>
        </w:rPr>
      </w:pPr>
      <w:r w:rsidRPr="000B3E46">
        <w:rPr>
          <w:rFonts w:ascii="Cambria" w:hAnsi="Cambria"/>
          <w:b/>
          <w:bCs/>
          <w:color w:val="446530" w:themeColor="accent2" w:themeShade="80"/>
          <w:sz w:val="40"/>
          <w:szCs w:val="40"/>
        </w:rPr>
        <w:t>Professional Summary</w:t>
      </w:r>
    </w:p>
    <w:p w14:paraId="50D91530" w14:textId="52D4E97A" w:rsidR="004840D2" w:rsidRPr="004840D2" w:rsidRDefault="004840D2" w:rsidP="00F6571D">
      <w:pPr>
        <w:ind w:left="0"/>
        <w:rPr>
          <w:rFonts w:ascii="Cambria" w:hAnsi="Cambria"/>
          <w:b/>
          <w:bCs/>
          <w:color w:val="446530" w:themeColor="accent2" w:themeShade="80"/>
          <w:sz w:val="28"/>
          <w:szCs w:val="28"/>
        </w:rPr>
      </w:pPr>
      <w:r w:rsidRPr="004840D2">
        <w:rPr>
          <w:rFonts w:ascii="Cambria" w:hAnsi="Cambria"/>
          <w:sz w:val="28"/>
          <w:szCs w:val="28"/>
        </w:rPr>
        <w:t xml:space="preserve">Dedicated and motivated student with a strong academic background in </w:t>
      </w:r>
      <w:proofErr w:type="gramStart"/>
      <w:r w:rsidRPr="004840D2">
        <w:rPr>
          <w:rFonts w:ascii="Cambria" w:hAnsi="Cambria"/>
          <w:sz w:val="28"/>
          <w:szCs w:val="28"/>
        </w:rPr>
        <w:t>Science</w:t>
      </w:r>
      <w:proofErr w:type="gramEnd"/>
      <w:r w:rsidRPr="004840D2">
        <w:rPr>
          <w:rFonts w:ascii="Cambria" w:hAnsi="Cambria"/>
          <w:sz w:val="28"/>
          <w:szCs w:val="28"/>
        </w:rPr>
        <w:t>, currently pursuing Pre-Medical studies. Passionate about learning and aiming to build a career as a professional doctor.</w:t>
      </w:r>
    </w:p>
    <w:p w14:paraId="3C5D129C" w14:textId="77777777" w:rsidR="004C1DA9" w:rsidRDefault="004C1DA9" w:rsidP="00690FBF"/>
    <w:p w14:paraId="3E70FF4D" w14:textId="77777777" w:rsidR="00520102" w:rsidRPr="00E13A7C" w:rsidRDefault="00520102" w:rsidP="00520102">
      <w:pPr>
        <w:pStyle w:val="Subtitle"/>
        <w:ind w:left="0"/>
        <w:rPr>
          <w:sz w:val="40"/>
          <w:szCs w:val="40"/>
        </w:rPr>
      </w:pPr>
      <w:r w:rsidRPr="00E13A7C">
        <w:rPr>
          <w:sz w:val="40"/>
          <w:szCs w:val="40"/>
        </w:rPr>
        <w:t>Education</w:t>
      </w:r>
    </w:p>
    <w:p w14:paraId="2C1BE0C7" w14:textId="189AA1CD" w:rsidR="00F6571D" w:rsidRPr="002E75EE" w:rsidRDefault="00F6571D" w:rsidP="00520102">
      <w:pPr>
        <w:pStyle w:val="Subtitle"/>
        <w:ind w:left="0"/>
        <w:rPr>
          <w:rFonts w:ascii="Cambria" w:hAnsi="Cambria"/>
          <w:color w:val="auto"/>
          <w:sz w:val="28"/>
          <w:szCs w:val="28"/>
        </w:rPr>
      </w:pPr>
      <w:r w:rsidRPr="00FC6DA2">
        <w:rPr>
          <w:rStyle w:val="Strong"/>
          <w:b/>
          <w:bCs w:val="0"/>
          <w:color w:val="auto"/>
          <w:sz w:val="28"/>
          <w:szCs w:val="28"/>
        </w:rPr>
        <w:t xml:space="preserve"> </w:t>
      </w:r>
      <w:r w:rsidRPr="002E75EE">
        <w:rPr>
          <w:rStyle w:val="Strong"/>
          <w:rFonts w:ascii="Cambria" w:hAnsi="Cambria" w:cstheme="minorHAnsi"/>
          <w:b/>
          <w:bCs w:val="0"/>
          <w:color w:val="auto"/>
          <w:sz w:val="28"/>
          <w:szCs w:val="28"/>
        </w:rPr>
        <w:t>Intermediate in Pre-Medical</w:t>
      </w:r>
      <w:r w:rsidRPr="002E75EE">
        <w:rPr>
          <w:rStyle w:val="Strong"/>
          <w:rFonts w:ascii="Cambria" w:hAnsi="Cambria" w:cstheme="minorHAnsi"/>
          <w:color w:val="auto"/>
          <w:sz w:val="28"/>
          <w:szCs w:val="28"/>
        </w:rPr>
        <w:t xml:space="preserve"> (First Year – Ongoing)</w:t>
      </w:r>
      <w:r w:rsidRPr="002E75EE">
        <w:rPr>
          <w:rFonts w:ascii="Cambria" w:hAnsi="Cambria" w:cstheme="minorHAnsi"/>
          <w:color w:val="auto"/>
          <w:sz w:val="28"/>
          <w:szCs w:val="28"/>
        </w:rPr>
        <w:br/>
      </w:r>
      <w:r w:rsidRPr="002E75EE">
        <w:rPr>
          <w:rFonts w:ascii="Cambria" w:hAnsi="Cambria" w:cstheme="minorHAnsi"/>
          <w:color w:val="auto"/>
          <w:sz w:val="28"/>
          <w:szCs w:val="28"/>
        </w:rPr>
        <w:t xml:space="preserve"> </w:t>
      </w:r>
      <w:r w:rsidR="00D95F72" w:rsidRPr="002E75EE">
        <w:rPr>
          <w:rFonts w:ascii="Cambria" w:hAnsi="Cambria" w:cstheme="minorHAnsi"/>
          <w:b w:val="0"/>
          <w:bCs/>
          <w:color w:val="auto"/>
          <w:sz w:val="28"/>
          <w:szCs w:val="28"/>
        </w:rPr>
        <w:t>Karachi College -Karachi</w:t>
      </w:r>
      <w:r w:rsidRPr="002E75EE">
        <w:rPr>
          <w:rFonts w:ascii="Cambria" w:hAnsi="Cambria" w:cstheme="minorHAnsi"/>
          <w:b w:val="0"/>
          <w:bCs/>
          <w:color w:val="auto"/>
          <w:sz w:val="28"/>
          <w:szCs w:val="28"/>
        </w:rPr>
        <w:br/>
      </w:r>
      <w:r w:rsidRPr="002E75EE">
        <w:rPr>
          <w:rFonts w:ascii="Cambria" w:hAnsi="Cambria" w:cstheme="minorHAnsi"/>
          <w:b w:val="0"/>
          <w:bCs/>
          <w:color w:val="auto"/>
          <w:sz w:val="28"/>
          <w:szCs w:val="28"/>
        </w:rPr>
        <w:t xml:space="preserve"> </w:t>
      </w:r>
      <w:r w:rsidRPr="002E75EE">
        <w:rPr>
          <w:rFonts w:ascii="Cambria" w:hAnsi="Cambria" w:cstheme="minorHAnsi"/>
          <w:b w:val="0"/>
          <w:bCs/>
          <w:color w:val="auto"/>
          <w:sz w:val="28"/>
          <w:szCs w:val="28"/>
        </w:rPr>
        <w:t>2025 – Present</w:t>
      </w:r>
    </w:p>
    <w:p w14:paraId="73D6634B" w14:textId="09855142" w:rsidR="00D95F72" w:rsidRPr="002E75EE" w:rsidRDefault="00F6571D" w:rsidP="00520102">
      <w:pPr>
        <w:pStyle w:val="NormalWeb"/>
        <w:rPr>
          <w:rFonts w:ascii="Cambria" w:hAnsi="Cambria" w:cstheme="minorHAnsi"/>
          <w:sz w:val="28"/>
          <w:szCs w:val="28"/>
        </w:rPr>
      </w:pPr>
      <w:r w:rsidRPr="002E75EE">
        <w:rPr>
          <w:rStyle w:val="Strong"/>
          <w:rFonts w:ascii="Cambria" w:hAnsi="Cambria" w:cstheme="minorHAnsi"/>
          <w:sz w:val="28"/>
          <w:szCs w:val="28"/>
        </w:rPr>
        <w:t xml:space="preserve"> </w:t>
      </w:r>
      <w:r w:rsidRPr="002E75EE">
        <w:rPr>
          <w:rStyle w:val="Strong"/>
          <w:rFonts w:ascii="Cambria" w:hAnsi="Cambria" w:cstheme="minorHAnsi"/>
          <w:sz w:val="28"/>
          <w:szCs w:val="28"/>
        </w:rPr>
        <w:t>Matriculation in Science</w:t>
      </w:r>
      <w:r w:rsidRPr="002E75EE">
        <w:rPr>
          <w:rFonts w:ascii="Cambria" w:hAnsi="Cambria" w:cstheme="minorHAnsi"/>
          <w:sz w:val="28"/>
          <w:szCs w:val="28"/>
        </w:rPr>
        <w:br/>
      </w:r>
      <w:r w:rsidRPr="002E75EE">
        <w:rPr>
          <w:rFonts w:ascii="Cambria" w:hAnsi="Cambria" w:cstheme="minorHAnsi"/>
          <w:sz w:val="28"/>
          <w:szCs w:val="28"/>
        </w:rPr>
        <w:t xml:space="preserve"> Jamia-</w:t>
      </w:r>
      <w:proofErr w:type="spellStart"/>
      <w:r w:rsidRPr="002E75EE">
        <w:rPr>
          <w:rFonts w:ascii="Cambria" w:hAnsi="Cambria" w:cstheme="minorHAnsi"/>
          <w:sz w:val="28"/>
          <w:szCs w:val="28"/>
        </w:rPr>
        <w:t>Tul</w:t>
      </w:r>
      <w:proofErr w:type="spellEnd"/>
      <w:r w:rsidRPr="002E75EE">
        <w:rPr>
          <w:rFonts w:ascii="Cambria" w:hAnsi="Cambria" w:cstheme="minorHAnsi"/>
          <w:sz w:val="28"/>
          <w:szCs w:val="28"/>
        </w:rPr>
        <w:t>-Ansar</w:t>
      </w:r>
      <w:r w:rsidR="00D95F72" w:rsidRPr="002E75EE">
        <w:rPr>
          <w:rFonts w:ascii="Cambria" w:hAnsi="Cambria" w:cstheme="minorHAnsi"/>
          <w:sz w:val="28"/>
          <w:szCs w:val="28"/>
        </w:rPr>
        <w:t xml:space="preserve"> -</w:t>
      </w:r>
      <w:r w:rsidRPr="002E75EE">
        <w:rPr>
          <w:rFonts w:ascii="Cambria" w:hAnsi="Cambria" w:cstheme="minorHAnsi"/>
          <w:sz w:val="28"/>
          <w:szCs w:val="28"/>
        </w:rPr>
        <w:t xml:space="preserve"> </w:t>
      </w:r>
      <w:r w:rsidRPr="002E75EE">
        <w:rPr>
          <w:rFonts w:ascii="Cambria" w:hAnsi="Cambria" w:cstheme="minorHAnsi"/>
          <w:sz w:val="28"/>
          <w:szCs w:val="28"/>
        </w:rPr>
        <w:t>Karach</w:t>
      </w:r>
      <w:r w:rsidR="00D95F72" w:rsidRPr="002E75EE">
        <w:rPr>
          <w:rFonts w:ascii="Cambria" w:hAnsi="Cambria" w:cstheme="minorHAnsi"/>
          <w:sz w:val="28"/>
          <w:szCs w:val="28"/>
        </w:rPr>
        <w:t>i</w:t>
      </w:r>
      <w:r w:rsidRPr="002E75EE">
        <w:rPr>
          <w:rFonts w:ascii="Cambria" w:hAnsi="Cambria" w:cstheme="minorHAnsi"/>
          <w:sz w:val="28"/>
          <w:szCs w:val="28"/>
        </w:rPr>
        <w:br/>
      </w:r>
      <w:r w:rsidRPr="002E75EE">
        <w:rPr>
          <w:rFonts w:ascii="Cambria" w:hAnsi="Cambria" w:cstheme="minorHAnsi"/>
          <w:sz w:val="28"/>
          <w:szCs w:val="28"/>
        </w:rPr>
        <w:t xml:space="preserve"> </w:t>
      </w:r>
      <w:r w:rsidRPr="002E75EE">
        <w:rPr>
          <w:rFonts w:ascii="Cambria" w:hAnsi="Cambria" w:cstheme="minorHAnsi"/>
          <w:sz w:val="28"/>
          <w:szCs w:val="28"/>
        </w:rPr>
        <w:t xml:space="preserve">Completed: </w:t>
      </w:r>
      <w:r w:rsidRPr="002E75EE">
        <w:rPr>
          <w:rFonts w:ascii="Cambria" w:hAnsi="Cambria" w:cstheme="minorHAnsi"/>
          <w:sz w:val="28"/>
          <w:szCs w:val="28"/>
        </w:rPr>
        <w:t>2025</w:t>
      </w:r>
    </w:p>
    <w:p w14:paraId="2BC4DB3C" w14:textId="77777777" w:rsidR="002E75EE" w:rsidRDefault="00F6571D" w:rsidP="002E75EE">
      <w:pPr>
        <w:pStyle w:val="Heading3"/>
        <w:ind w:left="0"/>
        <w:rPr>
          <w:rStyle w:val="Strong"/>
          <w:rFonts w:asciiTheme="majorHAnsi" w:hAnsiTheme="majorHAnsi"/>
          <w:i w:val="0"/>
          <w:iCs/>
          <w:color w:val="446530" w:themeColor="accent2" w:themeShade="80"/>
          <w:sz w:val="40"/>
          <w:szCs w:val="40"/>
        </w:rPr>
      </w:pPr>
      <w:r w:rsidRPr="00290C10">
        <w:rPr>
          <w:rStyle w:val="Strong"/>
          <w:rFonts w:asciiTheme="majorHAnsi" w:hAnsiTheme="majorHAnsi"/>
          <w:sz w:val="32"/>
          <w:szCs w:val="32"/>
        </w:rPr>
        <w:t xml:space="preserve"> </w:t>
      </w:r>
      <w:r w:rsidRPr="00E13A7C">
        <w:rPr>
          <w:rStyle w:val="Strong"/>
          <w:rFonts w:asciiTheme="majorHAnsi" w:hAnsiTheme="majorHAnsi"/>
          <w:i w:val="0"/>
          <w:iCs/>
          <w:color w:val="446530" w:themeColor="accent2" w:themeShade="80"/>
          <w:sz w:val="40"/>
          <w:szCs w:val="40"/>
        </w:rPr>
        <w:t>Certificates</w:t>
      </w:r>
    </w:p>
    <w:p w14:paraId="1E05D413" w14:textId="77777777" w:rsidR="002E75EE" w:rsidRPr="002E75EE" w:rsidRDefault="00F6571D" w:rsidP="002E75EE">
      <w:pPr>
        <w:pStyle w:val="Heading3"/>
        <w:numPr>
          <w:ilvl w:val="0"/>
          <w:numId w:val="14"/>
        </w:numPr>
        <w:rPr>
          <w:rFonts w:ascii="Cambria" w:eastAsia="Times New Roman" w:hAnsi="Cambria" w:cs="Times New Roman"/>
          <w:i w:val="0"/>
          <w:iCs/>
          <w:sz w:val="40"/>
          <w:szCs w:val="40"/>
          <w:lang w:bidi="ar-SA"/>
        </w:rPr>
      </w:pPr>
      <w:r w:rsidRPr="002E75EE">
        <w:rPr>
          <w:rStyle w:val="Strong"/>
          <w:rFonts w:ascii="Cambria" w:hAnsi="Cambria" w:cstheme="minorHAnsi"/>
          <w:i w:val="0"/>
          <w:iCs/>
          <w:sz w:val="28"/>
          <w:szCs w:val="28"/>
        </w:rPr>
        <w:t>Matriculation Certificate (Science)</w:t>
      </w:r>
      <w:r w:rsidRPr="002E75EE">
        <w:rPr>
          <w:rFonts w:ascii="Cambria" w:hAnsi="Cambria" w:cstheme="minorHAnsi"/>
          <w:sz w:val="28"/>
          <w:szCs w:val="28"/>
        </w:rPr>
        <w:t xml:space="preserve"> – </w:t>
      </w:r>
      <w:r w:rsidR="00787B49" w:rsidRPr="002E75EE">
        <w:rPr>
          <w:rFonts w:ascii="Cambria" w:hAnsi="Cambria" w:cstheme="minorHAnsi"/>
          <w:sz w:val="28"/>
          <w:szCs w:val="28"/>
        </w:rPr>
        <w:t>Jamia-</w:t>
      </w:r>
      <w:proofErr w:type="spellStart"/>
      <w:r w:rsidR="00787B49" w:rsidRPr="002E75EE">
        <w:rPr>
          <w:rFonts w:ascii="Cambria" w:hAnsi="Cambria" w:cstheme="minorHAnsi"/>
          <w:sz w:val="28"/>
          <w:szCs w:val="28"/>
        </w:rPr>
        <w:t>Tul</w:t>
      </w:r>
      <w:proofErr w:type="spellEnd"/>
      <w:r w:rsidR="00787B49" w:rsidRPr="002E75EE">
        <w:rPr>
          <w:rFonts w:ascii="Cambria" w:hAnsi="Cambria" w:cstheme="minorHAnsi"/>
          <w:sz w:val="28"/>
          <w:szCs w:val="28"/>
        </w:rPr>
        <w:t>-Ansar</w:t>
      </w:r>
      <w:r w:rsidRPr="002E75EE">
        <w:rPr>
          <w:rFonts w:ascii="Cambria" w:hAnsi="Cambria" w:cstheme="minorHAnsi"/>
          <w:sz w:val="28"/>
          <w:szCs w:val="28"/>
        </w:rPr>
        <w:t xml:space="preserve">, </w:t>
      </w:r>
      <w:r w:rsidR="00787B49" w:rsidRPr="002E75EE">
        <w:rPr>
          <w:rFonts w:ascii="Cambria" w:hAnsi="Cambria" w:cstheme="minorHAnsi"/>
          <w:sz w:val="28"/>
          <w:szCs w:val="28"/>
        </w:rPr>
        <w:t>Karachi Board</w:t>
      </w:r>
      <w:r w:rsidRPr="002E75EE">
        <w:rPr>
          <w:rFonts w:ascii="Cambria" w:hAnsi="Cambria" w:cstheme="minorHAnsi"/>
          <w:sz w:val="28"/>
          <w:szCs w:val="28"/>
        </w:rPr>
        <w:t>, 202</w:t>
      </w:r>
      <w:r w:rsidR="00787B49" w:rsidRPr="002E75EE">
        <w:rPr>
          <w:rFonts w:ascii="Cambria" w:hAnsi="Cambria" w:cstheme="minorHAnsi"/>
          <w:sz w:val="28"/>
          <w:szCs w:val="28"/>
        </w:rPr>
        <w:t>5</w:t>
      </w:r>
    </w:p>
    <w:p w14:paraId="4CD41190" w14:textId="1DE31478" w:rsidR="002E75EE" w:rsidRPr="002E75EE" w:rsidRDefault="00F6571D" w:rsidP="002E75EE">
      <w:pPr>
        <w:pStyle w:val="Heading3"/>
        <w:numPr>
          <w:ilvl w:val="0"/>
          <w:numId w:val="14"/>
        </w:numPr>
        <w:rPr>
          <w:rFonts w:ascii="Cambria" w:eastAsia="Times New Roman" w:hAnsi="Cambria" w:cs="Times New Roman"/>
          <w:i w:val="0"/>
          <w:iCs/>
          <w:sz w:val="40"/>
          <w:szCs w:val="40"/>
          <w:lang w:bidi="ar-SA"/>
        </w:rPr>
      </w:pPr>
      <w:r w:rsidRPr="002E75EE">
        <w:rPr>
          <w:rStyle w:val="Strong"/>
          <w:rFonts w:ascii="Cambria" w:hAnsi="Cambria" w:cstheme="minorHAnsi"/>
          <w:sz w:val="28"/>
          <w:szCs w:val="28"/>
        </w:rPr>
        <w:t>Digital Marketing Certificate</w:t>
      </w:r>
      <w:r w:rsidRPr="002E75EE">
        <w:rPr>
          <w:rFonts w:ascii="Cambria" w:hAnsi="Cambria" w:cstheme="minorHAnsi"/>
          <w:sz w:val="28"/>
          <w:szCs w:val="28"/>
        </w:rPr>
        <w:t xml:space="preserve"> – </w:t>
      </w:r>
      <w:proofErr w:type="spellStart"/>
      <w:r w:rsidR="00787B49" w:rsidRPr="002E75EE">
        <w:rPr>
          <w:rFonts w:ascii="Cambria" w:hAnsi="Cambria" w:cstheme="minorHAnsi"/>
          <w:sz w:val="28"/>
          <w:szCs w:val="28"/>
        </w:rPr>
        <w:t>Bano</w:t>
      </w:r>
      <w:proofErr w:type="spellEnd"/>
      <w:r w:rsidR="00787B49" w:rsidRPr="002E75EE">
        <w:rPr>
          <w:rFonts w:ascii="Cambria" w:hAnsi="Cambria" w:cstheme="minorHAnsi"/>
          <w:sz w:val="28"/>
          <w:szCs w:val="28"/>
        </w:rPr>
        <w:t xml:space="preserve"> </w:t>
      </w:r>
      <w:proofErr w:type="spellStart"/>
      <w:r w:rsidR="00787B49" w:rsidRPr="002E75EE">
        <w:rPr>
          <w:rFonts w:ascii="Cambria" w:hAnsi="Cambria" w:cstheme="minorHAnsi"/>
          <w:sz w:val="28"/>
          <w:szCs w:val="28"/>
        </w:rPr>
        <w:t>Qabil</w:t>
      </w:r>
      <w:proofErr w:type="spellEnd"/>
      <w:r w:rsidRPr="002E75EE">
        <w:rPr>
          <w:rFonts w:ascii="Cambria" w:hAnsi="Cambria" w:cstheme="minorHAnsi"/>
          <w:sz w:val="28"/>
          <w:szCs w:val="28"/>
        </w:rPr>
        <w:t>, 202</w:t>
      </w:r>
      <w:r w:rsidR="002E75EE">
        <w:rPr>
          <w:rFonts w:ascii="Cambria" w:hAnsi="Cambria" w:cstheme="minorHAnsi"/>
          <w:sz w:val="28"/>
          <w:szCs w:val="28"/>
        </w:rPr>
        <w:t>4</w:t>
      </w:r>
    </w:p>
    <w:p w14:paraId="7DA79E8C" w14:textId="24953D3D" w:rsidR="004C1DA9" w:rsidRDefault="004C1DA9" w:rsidP="002E75EE">
      <w:pPr>
        <w:pStyle w:val="Heading3"/>
        <w:ind w:left="450"/>
        <w:rPr>
          <w:rFonts w:ascii="Cambria" w:hAnsi="Cambria" w:cstheme="minorHAnsi"/>
          <w:sz w:val="28"/>
          <w:szCs w:val="28"/>
        </w:rPr>
      </w:pPr>
    </w:p>
    <w:p w14:paraId="1169995E" w14:textId="3C7FBAFA" w:rsidR="002E75EE" w:rsidRDefault="002E75EE" w:rsidP="002E75EE">
      <w:pPr>
        <w:pStyle w:val="Subtitle"/>
        <w:ind w:left="0"/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 w:rsidR="00520102" w:rsidRPr="00E13A7C">
        <w:rPr>
          <w:sz w:val="40"/>
          <w:szCs w:val="40"/>
        </w:rPr>
        <w:t>Skills</w:t>
      </w:r>
      <w:bookmarkEnd w:id="0"/>
    </w:p>
    <w:p w14:paraId="46DBA122" w14:textId="77777777" w:rsidR="002E75EE" w:rsidRPr="002E75EE" w:rsidRDefault="00520102" w:rsidP="002E75EE">
      <w:pPr>
        <w:pStyle w:val="Subtitle"/>
        <w:numPr>
          <w:ilvl w:val="0"/>
          <w:numId w:val="13"/>
        </w:numPr>
        <w:rPr>
          <w:color w:val="000000" w:themeColor="text1"/>
          <w:sz w:val="40"/>
          <w:szCs w:val="40"/>
        </w:rPr>
      </w:pPr>
      <w:r w:rsidRPr="002E75EE">
        <w:rPr>
          <w:rFonts w:ascii="Cambria" w:eastAsia="Times New Roman" w:hAnsi="Cambria" w:cstheme="minorHAnsi"/>
          <w:bCs/>
          <w:color w:val="000000" w:themeColor="text1"/>
          <w:sz w:val="32"/>
          <w:szCs w:val="32"/>
        </w:rPr>
        <w:t>MS Wo</w:t>
      </w:r>
      <w:r w:rsidR="00E13A7C" w:rsidRPr="002E75EE">
        <w:rPr>
          <w:rFonts w:ascii="Cambria" w:eastAsia="Times New Roman" w:hAnsi="Cambria" w:cstheme="minorHAnsi"/>
          <w:bCs/>
          <w:color w:val="000000" w:themeColor="text1"/>
          <w:sz w:val="32"/>
          <w:szCs w:val="32"/>
        </w:rPr>
        <w:t>rd</w:t>
      </w:r>
    </w:p>
    <w:p w14:paraId="678391CF" w14:textId="77777777" w:rsidR="002E75EE" w:rsidRPr="002E75EE" w:rsidRDefault="00520102" w:rsidP="002E75EE">
      <w:pPr>
        <w:pStyle w:val="Subtitle"/>
        <w:numPr>
          <w:ilvl w:val="0"/>
          <w:numId w:val="13"/>
        </w:numPr>
        <w:rPr>
          <w:color w:val="000000" w:themeColor="text1"/>
          <w:sz w:val="40"/>
          <w:szCs w:val="40"/>
        </w:rPr>
      </w:pPr>
      <w:r w:rsidRPr="002E75EE">
        <w:rPr>
          <w:rFonts w:ascii="Cambria" w:eastAsia="Times New Roman" w:hAnsi="Cambria" w:cstheme="minorHAnsi"/>
          <w:bCs/>
          <w:color w:val="000000" w:themeColor="text1"/>
          <w:sz w:val="32"/>
          <w:szCs w:val="32"/>
        </w:rPr>
        <w:t>MS Excel</w:t>
      </w:r>
    </w:p>
    <w:p w14:paraId="7A5BBB08" w14:textId="77777777" w:rsidR="002E75EE" w:rsidRPr="002E75EE" w:rsidRDefault="00520102" w:rsidP="002E75EE">
      <w:pPr>
        <w:pStyle w:val="Subtitle"/>
        <w:numPr>
          <w:ilvl w:val="0"/>
          <w:numId w:val="13"/>
        </w:numPr>
        <w:rPr>
          <w:color w:val="000000" w:themeColor="text1"/>
          <w:sz w:val="40"/>
          <w:szCs w:val="40"/>
        </w:rPr>
      </w:pPr>
      <w:r w:rsidRPr="002E75EE">
        <w:rPr>
          <w:rFonts w:ascii="Cambria" w:eastAsia="Times New Roman" w:hAnsi="Cambria" w:cstheme="minorHAnsi"/>
          <w:bCs/>
          <w:color w:val="000000" w:themeColor="text1"/>
          <w:sz w:val="32"/>
          <w:szCs w:val="32"/>
        </w:rPr>
        <w:t>MS PowerPoint</w:t>
      </w:r>
    </w:p>
    <w:p w14:paraId="5D3A91DD" w14:textId="77777777" w:rsidR="002E75EE" w:rsidRPr="002E75EE" w:rsidRDefault="00520102" w:rsidP="002E75EE">
      <w:pPr>
        <w:pStyle w:val="Subtitle"/>
        <w:numPr>
          <w:ilvl w:val="0"/>
          <w:numId w:val="13"/>
        </w:numPr>
        <w:rPr>
          <w:color w:val="000000" w:themeColor="text1"/>
          <w:sz w:val="40"/>
          <w:szCs w:val="40"/>
        </w:rPr>
      </w:pPr>
      <w:r w:rsidRPr="002E75EE">
        <w:rPr>
          <w:rFonts w:ascii="Cambria" w:eastAsia="Times New Roman" w:hAnsi="Cambria" w:cstheme="minorHAnsi"/>
          <w:bCs/>
          <w:color w:val="000000" w:themeColor="text1"/>
          <w:sz w:val="32"/>
          <w:szCs w:val="32"/>
        </w:rPr>
        <w:t>Project Management</w:t>
      </w:r>
    </w:p>
    <w:p w14:paraId="6D8FE0A6" w14:textId="77777777" w:rsidR="002E75EE" w:rsidRPr="002E75EE" w:rsidRDefault="00520102" w:rsidP="002E75EE">
      <w:pPr>
        <w:pStyle w:val="Subtitle"/>
        <w:numPr>
          <w:ilvl w:val="0"/>
          <w:numId w:val="13"/>
        </w:numPr>
        <w:rPr>
          <w:color w:val="000000" w:themeColor="text1"/>
          <w:sz w:val="40"/>
          <w:szCs w:val="40"/>
        </w:rPr>
      </w:pPr>
      <w:r w:rsidRPr="002E75EE">
        <w:rPr>
          <w:rFonts w:ascii="Cambria" w:eastAsia="Times New Roman" w:hAnsi="Cambria" w:cstheme="minorHAnsi"/>
          <w:bCs/>
          <w:color w:val="000000" w:themeColor="text1"/>
          <w:sz w:val="32"/>
          <w:szCs w:val="32"/>
        </w:rPr>
        <w:t>Time Management</w:t>
      </w:r>
      <w:r w:rsidRPr="002E75EE">
        <w:rPr>
          <w:rFonts w:ascii="Cambria" w:eastAsia="Times New Roman" w:hAnsi="Cambria" w:cstheme="minorHAnsi"/>
          <w:color w:val="000000" w:themeColor="text1"/>
          <w:sz w:val="32"/>
          <w:szCs w:val="32"/>
        </w:rPr>
        <w:t xml:space="preserve"> </w:t>
      </w:r>
    </w:p>
    <w:p w14:paraId="4DE596EB" w14:textId="4A20F626" w:rsidR="00520102" w:rsidRPr="002E75EE" w:rsidRDefault="00520102" w:rsidP="002E75EE">
      <w:pPr>
        <w:pStyle w:val="Subtitle"/>
        <w:numPr>
          <w:ilvl w:val="0"/>
          <w:numId w:val="13"/>
        </w:numPr>
        <w:rPr>
          <w:color w:val="000000" w:themeColor="text1"/>
          <w:sz w:val="40"/>
          <w:szCs w:val="40"/>
        </w:rPr>
      </w:pPr>
      <w:r w:rsidRPr="002E75EE">
        <w:rPr>
          <w:rFonts w:ascii="Cambria" w:eastAsia="Times New Roman" w:hAnsi="Cambria" w:cstheme="minorHAnsi"/>
          <w:bCs/>
          <w:color w:val="000000" w:themeColor="text1"/>
          <w:sz w:val="32"/>
          <w:szCs w:val="32"/>
        </w:rPr>
        <w:t>Problem Solving</w:t>
      </w:r>
      <w:r w:rsidRPr="002E75EE">
        <w:rPr>
          <w:rFonts w:ascii="Cambria" w:eastAsia="Times New Roman" w:hAnsi="Cambria" w:cstheme="minorHAnsi"/>
          <w:color w:val="000000" w:themeColor="text1"/>
          <w:sz w:val="32"/>
          <w:szCs w:val="32"/>
        </w:rPr>
        <w:t xml:space="preserve"> </w:t>
      </w:r>
    </w:p>
    <w:p w14:paraId="7D0B9AE2" w14:textId="77777777" w:rsidR="000B3E46" w:rsidRDefault="00FC6DA2" w:rsidP="000B3E46">
      <w:pPr>
        <w:widowControl/>
        <w:autoSpaceDE/>
        <w:autoSpaceDN/>
        <w:spacing w:before="100" w:beforeAutospacing="1" w:after="100" w:afterAutospacing="1" w:line="240" w:lineRule="auto"/>
        <w:ind w:left="0" w:right="0"/>
        <w:rPr>
          <w:rFonts w:asciiTheme="majorHAnsi" w:eastAsia="Times New Roman" w:hAnsiTheme="majorHAnsi" w:cstheme="minorHAnsi"/>
          <w:b/>
          <w:bCs/>
          <w:color w:val="446530" w:themeColor="accent2" w:themeShade="80"/>
          <w:sz w:val="40"/>
          <w:szCs w:val="40"/>
          <w:lang w:bidi="ar-SA"/>
        </w:rPr>
      </w:pPr>
      <w:r>
        <w:rPr>
          <w:rFonts w:asciiTheme="majorHAnsi" w:eastAsia="Times New Roman" w:hAnsiTheme="majorHAnsi" w:cstheme="minorHAnsi"/>
          <w:b/>
          <w:bCs/>
          <w:color w:val="446530" w:themeColor="accent2" w:themeShade="80"/>
          <w:sz w:val="40"/>
          <w:szCs w:val="40"/>
          <w:lang w:bidi="ar-SA"/>
        </w:rPr>
        <w:t xml:space="preserve"> </w:t>
      </w:r>
      <w:r w:rsidRPr="002E75EE">
        <w:rPr>
          <w:rFonts w:asciiTheme="majorHAnsi" w:eastAsia="Times New Roman" w:hAnsiTheme="majorHAnsi" w:cstheme="minorHAnsi"/>
          <w:b/>
          <w:bCs/>
          <w:color w:val="446530" w:themeColor="accent2" w:themeShade="80"/>
          <w:sz w:val="40"/>
          <w:szCs w:val="40"/>
          <w:lang w:bidi="ar-SA"/>
        </w:rPr>
        <w:t>Goals</w:t>
      </w:r>
    </w:p>
    <w:p w14:paraId="54DFBE74" w14:textId="3966BCBD" w:rsidR="002E75EE" w:rsidRPr="00670C28" w:rsidRDefault="002E75EE" w:rsidP="000B3E46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ind w:right="0"/>
        <w:rPr>
          <w:rFonts w:asciiTheme="majorHAnsi" w:eastAsia="Times New Roman" w:hAnsiTheme="majorHAnsi" w:cstheme="minorHAnsi"/>
          <w:b/>
          <w:bCs/>
          <w:color w:val="446530" w:themeColor="accent2" w:themeShade="80"/>
          <w:sz w:val="32"/>
          <w:szCs w:val="32"/>
          <w:lang w:bidi="ar-SA"/>
        </w:rPr>
      </w:pPr>
      <w:r w:rsidRPr="00670C28">
        <w:rPr>
          <w:rFonts w:ascii="Cambria" w:hAnsi="Cambria"/>
          <w:b/>
          <w:bCs/>
          <w:sz w:val="32"/>
          <w:szCs w:val="32"/>
        </w:rPr>
        <w:t>Willingness to learn</w:t>
      </w:r>
    </w:p>
    <w:p w14:paraId="3563829E" w14:textId="65B00DC8" w:rsidR="000B3E46" w:rsidRPr="00670C28" w:rsidRDefault="000B3E46" w:rsidP="000B3E46">
      <w:pPr>
        <w:pStyle w:val="ListParagraph"/>
        <w:widowControl/>
        <w:numPr>
          <w:ilvl w:val="0"/>
          <w:numId w:val="16"/>
        </w:numPr>
        <w:autoSpaceDE/>
        <w:autoSpaceDN/>
        <w:spacing w:before="100" w:beforeAutospacing="1" w:after="100" w:afterAutospacing="1" w:line="240" w:lineRule="auto"/>
        <w:ind w:right="0"/>
        <w:rPr>
          <w:rFonts w:asciiTheme="majorHAnsi" w:eastAsia="Times New Roman" w:hAnsiTheme="majorHAnsi" w:cstheme="minorHAnsi"/>
          <w:b/>
          <w:bCs/>
          <w:color w:val="446530" w:themeColor="accent2" w:themeShade="80"/>
          <w:sz w:val="32"/>
          <w:szCs w:val="32"/>
          <w:lang w:bidi="ar-SA"/>
        </w:rPr>
      </w:pPr>
      <w:r w:rsidRPr="00670C28">
        <w:rPr>
          <w:rFonts w:ascii="Cambria" w:hAnsi="Cambria"/>
          <w:b/>
          <w:bCs/>
          <w:sz w:val="32"/>
          <w:szCs w:val="32"/>
        </w:rPr>
        <w:t>To Become a Professional Doctor</w:t>
      </w:r>
    </w:p>
    <w:sectPr w:rsidR="000B3E46" w:rsidRPr="00670C28" w:rsidSect="00690FBF">
      <w:pgSz w:w="12240" w:h="15840"/>
      <w:pgMar w:top="634" w:right="1440" w:bottom="634" w:left="1440" w:header="720" w:footer="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CB0841" w14:textId="77777777" w:rsidR="00783531" w:rsidRDefault="00783531" w:rsidP="00690FBF">
      <w:r>
        <w:separator/>
      </w:r>
    </w:p>
  </w:endnote>
  <w:endnote w:type="continuationSeparator" w:id="0">
    <w:p w14:paraId="740C24FB" w14:textId="77777777" w:rsidR="00783531" w:rsidRDefault="00783531" w:rsidP="0069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ova">
    <w:charset w:val="00"/>
    <w:family w:val="swiss"/>
    <w:pitch w:val="variable"/>
    <w:sig w:usb0="2000028F" w:usb1="00000002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61322" w14:textId="77777777" w:rsidR="00783531" w:rsidRDefault="00783531" w:rsidP="00690FBF">
      <w:r>
        <w:separator/>
      </w:r>
    </w:p>
  </w:footnote>
  <w:footnote w:type="continuationSeparator" w:id="0">
    <w:p w14:paraId="71363BAE" w14:textId="77777777" w:rsidR="00783531" w:rsidRDefault="00783531" w:rsidP="0069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3"/>
    <w:multiLevelType w:val="singleLevel"/>
    <w:tmpl w:val="43FC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14A524AA"/>
    <w:multiLevelType w:val="hybridMultilevel"/>
    <w:tmpl w:val="967A56FA"/>
    <w:lvl w:ilvl="0" w:tplc="04090001">
      <w:start w:val="1"/>
      <w:numFmt w:val="bullet"/>
      <w:lvlText w:val=""/>
      <w:lvlJc w:val="left"/>
      <w:pPr>
        <w:ind w:left="2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" w15:restartNumberingAfterBreak="0">
    <w:nsid w:val="1A7F2D0E"/>
    <w:multiLevelType w:val="hybridMultilevel"/>
    <w:tmpl w:val="AE0A559C"/>
    <w:lvl w:ilvl="0" w:tplc="140C81F6">
      <w:start w:val="1"/>
      <w:numFmt w:val="bullet"/>
      <w:pStyle w:val="BulletsSkills"/>
      <w:lvlText w:val=""/>
      <w:lvlJc w:val="left"/>
      <w:pPr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3" w15:restartNumberingAfterBreak="0">
    <w:nsid w:val="1B2D39AF"/>
    <w:multiLevelType w:val="hybridMultilevel"/>
    <w:tmpl w:val="27AA296A"/>
    <w:lvl w:ilvl="0" w:tplc="4276133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259E5B78"/>
    <w:multiLevelType w:val="hybridMultilevel"/>
    <w:tmpl w:val="05481140"/>
    <w:lvl w:ilvl="0" w:tplc="D16835F2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5" w15:restartNumberingAfterBreak="0">
    <w:nsid w:val="2E10500C"/>
    <w:multiLevelType w:val="multilevel"/>
    <w:tmpl w:val="2B5EFF1C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021C8"/>
    <w:multiLevelType w:val="hybridMultilevel"/>
    <w:tmpl w:val="205E20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A1A4500"/>
    <w:multiLevelType w:val="hybridMultilevel"/>
    <w:tmpl w:val="C706CEC6"/>
    <w:lvl w:ilvl="0" w:tplc="4276133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6D60DA"/>
    <w:multiLevelType w:val="hybridMultilevel"/>
    <w:tmpl w:val="E11C949C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4141117F"/>
    <w:multiLevelType w:val="hybridMultilevel"/>
    <w:tmpl w:val="E16EB69E"/>
    <w:lvl w:ilvl="0" w:tplc="42761338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000000" w:themeColor="text1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138C9"/>
    <w:multiLevelType w:val="hybridMultilevel"/>
    <w:tmpl w:val="A6CC64E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 w15:restartNumberingAfterBreak="0">
    <w:nsid w:val="5D500B35"/>
    <w:multiLevelType w:val="hybridMultilevel"/>
    <w:tmpl w:val="57B88CD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2" w15:restartNumberingAfterBreak="0">
    <w:nsid w:val="62CE4191"/>
    <w:multiLevelType w:val="hybridMultilevel"/>
    <w:tmpl w:val="5016BC14"/>
    <w:lvl w:ilvl="0" w:tplc="A74C9DF0">
      <w:numFmt w:val="bullet"/>
      <w:lvlText w:val="•"/>
      <w:lvlJc w:val="left"/>
      <w:pPr>
        <w:ind w:left="45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3" w15:restartNumberingAfterBreak="0">
    <w:nsid w:val="769D3B94"/>
    <w:multiLevelType w:val="multilevel"/>
    <w:tmpl w:val="54F468D6"/>
    <w:lvl w:ilvl="0">
      <w:start w:val="1"/>
      <w:numFmt w:val="bullet"/>
      <w:lvlText w:val=""/>
      <w:lvlJc w:val="left"/>
      <w:pPr>
        <w:ind w:left="216" w:hanging="288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4" w15:restartNumberingAfterBreak="0">
    <w:nsid w:val="780F216E"/>
    <w:multiLevelType w:val="multilevel"/>
    <w:tmpl w:val="A216D3C4"/>
    <w:lvl w:ilvl="0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7D810280"/>
    <w:multiLevelType w:val="multilevel"/>
    <w:tmpl w:val="7018AD8C"/>
    <w:lvl w:ilvl="0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13"/>
  </w:num>
  <w:num w:numId="4">
    <w:abstractNumId w:val="1"/>
  </w:num>
  <w:num w:numId="5">
    <w:abstractNumId w:val="2"/>
  </w:num>
  <w:num w:numId="6">
    <w:abstractNumId w:val="15"/>
  </w:num>
  <w:num w:numId="7">
    <w:abstractNumId w:val="0"/>
  </w:num>
  <w:num w:numId="8">
    <w:abstractNumId w:val="5"/>
  </w:num>
  <w:num w:numId="9">
    <w:abstractNumId w:val="6"/>
  </w:num>
  <w:num w:numId="10">
    <w:abstractNumId w:val="8"/>
  </w:num>
  <w:num w:numId="11">
    <w:abstractNumId w:val="10"/>
  </w:num>
  <w:num w:numId="12">
    <w:abstractNumId w:val="11"/>
  </w:num>
  <w:num w:numId="13">
    <w:abstractNumId w:val="3"/>
  </w:num>
  <w:num w:numId="14">
    <w:abstractNumId w:val="7"/>
  </w:num>
  <w:num w:numId="15">
    <w:abstractNumId w:val="12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removePersonalInformation/>
  <w:removeDateAndTime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D59"/>
    <w:rsid w:val="000041FC"/>
    <w:rsid w:val="00031E11"/>
    <w:rsid w:val="00047507"/>
    <w:rsid w:val="000746AE"/>
    <w:rsid w:val="000A3B87"/>
    <w:rsid w:val="000B3E46"/>
    <w:rsid w:val="000D2A61"/>
    <w:rsid w:val="000E2956"/>
    <w:rsid w:val="001015E3"/>
    <w:rsid w:val="00101F80"/>
    <w:rsid w:val="00157B6C"/>
    <w:rsid w:val="00185237"/>
    <w:rsid w:val="00212436"/>
    <w:rsid w:val="0023785C"/>
    <w:rsid w:val="00254C21"/>
    <w:rsid w:val="00256C9B"/>
    <w:rsid w:val="00271A92"/>
    <w:rsid w:val="00290C10"/>
    <w:rsid w:val="00292A11"/>
    <w:rsid w:val="002A1560"/>
    <w:rsid w:val="002C21CC"/>
    <w:rsid w:val="002C378E"/>
    <w:rsid w:val="002E75EE"/>
    <w:rsid w:val="002F6CB9"/>
    <w:rsid w:val="00303FDC"/>
    <w:rsid w:val="00340C75"/>
    <w:rsid w:val="0036765D"/>
    <w:rsid w:val="00377519"/>
    <w:rsid w:val="00390248"/>
    <w:rsid w:val="003A70F8"/>
    <w:rsid w:val="003E6D64"/>
    <w:rsid w:val="00407F3F"/>
    <w:rsid w:val="00410F37"/>
    <w:rsid w:val="00445E3A"/>
    <w:rsid w:val="0046736A"/>
    <w:rsid w:val="004840D2"/>
    <w:rsid w:val="00496677"/>
    <w:rsid w:val="00497CE6"/>
    <w:rsid w:val="004A389E"/>
    <w:rsid w:val="004B0D77"/>
    <w:rsid w:val="004C1DA9"/>
    <w:rsid w:val="004D7316"/>
    <w:rsid w:val="0050310A"/>
    <w:rsid w:val="00520102"/>
    <w:rsid w:val="005342F1"/>
    <w:rsid w:val="005666B9"/>
    <w:rsid w:val="0059022C"/>
    <w:rsid w:val="005A001B"/>
    <w:rsid w:val="005A05E2"/>
    <w:rsid w:val="005A4739"/>
    <w:rsid w:val="005D3B3A"/>
    <w:rsid w:val="005D49CA"/>
    <w:rsid w:val="005E2A9D"/>
    <w:rsid w:val="005E408E"/>
    <w:rsid w:val="00625729"/>
    <w:rsid w:val="0064392B"/>
    <w:rsid w:val="006450C1"/>
    <w:rsid w:val="00647D8C"/>
    <w:rsid w:val="00653945"/>
    <w:rsid w:val="00670C28"/>
    <w:rsid w:val="00673037"/>
    <w:rsid w:val="00690FBF"/>
    <w:rsid w:val="006B3BC2"/>
    <w:rsid w:val="006C2364"/>
    <w:rsid w:val="006F4142"/>
    <w:rsid w:val="0070452B"/>
    <w:rsid w:val="00705D7F"/>
    <w:rsid w:val="00740EE4"/>
    <w:rsid w:val="007466F4"/>
    <w:rsid w:val="00783531"/>
    <w:rsid w:val="007843C5"/>
    <w:rsid w:val="00785436"/>
    <w:rsid w:val="00787B49"/>
    <w:rsid w:val="007A242C"/>
    <w:rsid w:val="007B6AC9"/>
    <w:rsid w:val="007C0CF2"/>
    <w:rsid w:val="007C74B7"/>
    <w:rsid w:val="007D294F"/>
    <w:rsid w:val="007E2782"/>
    <w:rsid w:val="007F4D8C"/>
    <w:rsid w:val="007F6801"/>
    <w:rsid w:val="00817608"/>
    <w:rsid w:val="00817E2C"/>
    <w:rsid w:val="00822F71"/>
    <w:rsid w:val="00833D95"/>
    <w:rsid w:val="00851431"/>
    <w:rsid w:val="008539E9"/>
    <w:rsid w:val="0086291E"/>
    <w:rsid w:val="00876C94"/>
    <w:rsid w:val="008F5EFB"/>
    <w:rsid w:val="008F64E8"/>
    <w:rsid w:val="009111F2"/>
    <w:rsid w:val="00990AFF"/>
    <w:rsid w:val="00997316"/>
    <w:rsid w:val="009A2009"/>
    <w:rsid w:val="009A6B1E"/>
    <w:rsid w:val="009C09FE"/>
    <w:rsid w:val="009C1962"/>
    <w:rsid w:val="00A635D5"/>
    <w:rsid w:val="00A67C6F"/>
    <w:rsid w:val="00A81573"/>
    <w:rsid w:val="00A82D03"/>
    <w:rsid w:val="00A831EA"/>
    <w:rsid w:val="00AD74A8"/>
    <w:rsid w:val="00AE17C6"/>
    <w:rsid w:val="00B10D59"/>
    <w:rsid w:val="00B16138"/>
    <w:rsid w:val="00B508D6"/>
    <w:rsid w:val="00B62A64"/>
    <w:rsid w:val="00B63E35"/>
    <w:rsid w:val="00B80EE9"/>
    <w:rsid w:val="00BC0E27"/>
    <w:rsid w:val="00BC3C1B"/>
    <w:rsid w:val="00BE32AE"/>
    <w:rsid w:val="00C118C7"/>
    <w:rsid w:val="00C171A1"/>
    <w:rsid w:val="00C52791"/>
    <w:rsid w:val="00C764ED"/>
    <w:rsid w:val="00C8183F"/>
    <w:rsid w:val="00C83E97"/>
    <w:rsid w:val="00CD5690"/>
    <w:rsid w:val="00CE26DB"/>
    <w:rsid w:val="00CF4208"/>
    <w:rsid w:val="00D103FF"/>
    <w:rsid w:val="00D5552B"/>
    <w:rsid w:val="00D62F82"/>
    <w:rsid w:val="00D649DF"/>
    <w:rsid w:val="00D81E79"/>
    <w:rsid w:val="00D87E03"/>
    <w:rsid w:val="00D92D79"/>
    <w:rsid w:val="00D95F72"/>
    <w:rsid w:val="00DB29DA"/>
    <w:rsid w:val="00E13A7C"/>
    <w:rsid w:val="00E40C3C"/>
    <w:rsid w:val="00E4557E"/>
    <w:rsid w:val="00E6525B"/>
    <w:rsid w:val="00E8269A"/>
    <w:rsid w:val="00E97CB2"/>
    <w:rsid w:val="00EA31B4"/>
    <w:rsid w:val="00EC5870"/>
    <w:rsid w:val="00ED6E70"/>
    <w:rsid w:val="00EE28BB"/>
    <w:rsid w:val="00EF10F2"/>
    <w:rsid w:val="00F31058"/>
    <w:rsid w:val="00F41ACF"/>
    <w:rsid w:val="00F5689F"/>
    <w:rsid w:val="00F62D72"/>
    <w:rsid w:val="00F6571D"/>
    <w:rsid w:val="00F7064C"/>
    <w:rsid w:val="00F7157D"/>
    <w:rsid w:val="00F95AF2"/>
    <w:rsid w:val="00FA1EEA"/>
    <w:rsid w:val="00FB58C7"/>
    <w:rsid w:val="00FC533E"/>
    <w:rsid w:val="00FC6DA2"/>
    <w:rsid w:val="00FC7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2335D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5" w:unhideWhenUsed="1" w:qFormat="1"/>
    <w:lsdException w:name="Signature" w:semiHidden="1" w:uiPriority="6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4" w:unhideWhenUsed="1" w:qFormat="1"/>
    <w:lsdException w:name="Date" w:semiHidden="1" w:uiPriority="2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FBF"/>
    <w:pPr>
      <w:spacing w:line="320" w:lineRule="exact"/>
      <w:ind w:left="994" w:right="630"/>
    </w:pPr>
    <w:rPr>
      <w:rFonts w:eastAsia="Arial" w:cs="Arial"/>
      <w:sz w:val="20"/>
      <w:szCs w:val="16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0FBF"/>
    <w:pPr>
      <w:spacing w:before="280"/>
      <w:ind w:right="634"/>
      <w:outlineLvl w:val="0"/>
    </w:pPr>
    <w:rPr>
      <w:b/>
      <w:bCs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90248"/>
    <w:pPr>
      <w:spacing w:line="240" w:lineRule="auto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uiPriority w:val="9"/>
    <w:rsid w:val="00740EE4"/>
    <w:pPr>
      <w:spacing w:line="240" w:lineRule="auto"/>
      <w:outlineLvl w:val="2"/>
    </w:pPr>
    <w:rPr>
      <w:i/>
    </w:rPr>
  </w:style>
  <w:style w:type="paragraph" w:styleId="Heading4">
    <w:name w:val="heading 4"/>
    <w:aliases w:val="Heading 4 Job Title"/>
    <w:basedOn w:val="Normal"/>
    <w:next w:val="Normal"/>
    <w:link w:val="Heading4Char"/>
    <w:uiPriority w:val="9"/>
    <w:semiHidden/>
    <w:qFormat/>
    <w:rsid w:val="00EF10F2"/>
    <w:pPr>
      <w:spacing w:before="99"/>
      <w:outlineLvl w:val="3"/>
    </w:pPr>
    <w:rPr>
      <w:b/>
      <w:bCs/>
      <w:sz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semiHidden/>
    <w:qFormat/>
    <w:rsid w:val="00EF10F2"/>
  </w:style>
  <w:style w:type="paragraph" w:styleId="ListParagraph">
    <w:name w:val="List Paragraph"/>
    <w:basedOn w:val="Normal"/>
    <w:uiPriority w:val="1"/>
    <w:semiHidden/>
    <w:qFormat/>
  </w:style>
  <w:style w:type="paragraph" w:customStyle="1" w:styleId="TableParagraph">
    <w:name w:val="Table Paragraph"/>
    <w:basedOn w:val="Normal"/>
    <w:uiPriority w:val="1"/>
    <w:semiHidden/>
    <w:qFormat/>
  </w:style>
  <w:style w:type="character" w:customStyle="1" w:styleId="Heading1Char">
    <w:name w:val="Heading 1 Char"/>
    <w:basedOn w:val="DefaultParagraphFont"/>
    <w:link w:val="Heading1"/>
    <w:uiPriority w:val="9"/>
    <w:rsid w:val="00690FBF"/>
    <w:rPr>
      <w:rFonts w:eastAsia="Arial" w:cs="Arial"/>
      <w:b/>
      <w:bCs/>
      <w:sz w:val="20"/>
      <w:szCs w:val="40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390248"/>
    <w:rPr>
      <w:rFonts w:eastAsia="Arial" w:cs="Arial"/>
      <w:b/>
      <w:sz w:val="20"/>
      <w:szCs w:val="1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rsid w:val="00740EE4"/>
    <w:rPr>
      <w:rFonts w:eastAsia="Arial" w:cs="Arial"/>
      <w:i/>
      <w:sz w:val="20"/>
      <w:szCs w:val="16"/>
      <w:lang w:bidi="en-US"/>
    </w:rPr>
  </w:style>
  <w:style w:type="character" w:customStyle="1" w:styleId="Heading4Char">
    <w:name w:val="Heading 4 Char"/>
    <w:aliases w:val="Heading 4 Job Title Char"/>
    <w:basedOn w:val="DefaultParagraphFont"/>
    <w:link w:val="Heading4"/>
    <w:uiPriority w:val="9"/>
    <w:semiHidden/>
    <w:rsid w:val="00A82D03"/>
    <w:rPr>
      <w:rFonts w:ascii="Arial Nova" w:eastAsia="Arial" w:hAnsi="Arial Nova" w:cs="Arial"/>
      <w:b/>
      <w:bCs/>
      <w:color w:val="231F20"/>
      <w:sz w:val="23"/>
      <w:szCs w:val="16"/>
      <w:lang w:bidi="en-US"/>
    </w:rPr>
  </w:style>
  <w:style w:type="paragraph" w:customStyle="1" w:styleId="BulletsSkills">
    <w:name w:val="Bullets Skills"/>
    <w:basedOn w:val="Normal"/>
    <w:semiHidden/>
    <w:qFormat/>
    <w:rsid w:val="00F62D72"/>
    <w:pPr>
      <w:numPr>
        <w:numId w:val="5"/>
      </w:numPr>
      <w:pBdr>
        <w:top w:val="single" w:sz="4" w:space="1" w:color="auto"/>
        <w:bottom w:val="single" w:sz="4" w:space="1" w:color="auto"/>
      </w:pBdr>
      <w:tabs>
        <w:tab w:val="left" w:pos="720"/>
        <w:tab w:val="left" w:pos="4230"/>
        <w:tab w:val="left" w:pos="7380"/>
      </w:tabs>
    </w:pPr>
    <w:rPr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690FBF"/>
    <w:pPr>
      <w:tabs>
        <w:tab w:val="left" w:pos="720"/>
      </w:tabs>
      <w:spacing w:before="240" w:after="360" w:line="1000" w:lineRule="exact"/>
      <w:ind w:left="360" w:right="1440"/>
      <w:outlineLvl w:val="0"/>
    </w:pPr>
    <w:rPr>
      <w:rFonts w:asciiTheme="majorHAnsi" w:hAnsiTheme="majorHAnsi"/>
      <w:bCs/>
      <w:color w:val="446530" w:themeColor="accent2" w:themeShade="80"/>
      <w:spacing w:val="80"/>
      <w:sz w:val="11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690FBF"/>
    <w:rPr>
      <w:rFonts w:asciiTheme="majorHAnsi" w:eastAsia="Arial" w:hAnsiTheme="majorHAnsi" w:cs="Arial"/>
      <w:bCs/>
      <w:color w:val="446530" w:themeColor="accent2" w:themeShade="80"/>
      <w:spacing w:val="80"/>
      <w:sz w:val="110"/>
      <w:szCs w:val="80"/>
      <w:lang w:bidi="en-US"/>
    </w:rPr>
  </w:style>
  <w:style w:type="character" w:customStyle="1" w:styleId="ItalicJobLocation">
    <w:name w:val="Italic Job Location"/>
    <w:basedOn w:val="DefaultParagraphFont"/>
    <w:uiPriority w:val="1"/>
    <w:semiHidden/>
    <w:qFormat/>
    <w:rsid w:val="00EF10F2"/>
    <w:rPr>
      <w:i/>
      <w:iCs/>
    </w:rPr>
  </w:style>
  <w:style w:type="character" w:customStyle="1" w:styleId="ItalicJob">
    <w:name w:val="Italic Job"/>
    <w:basedOn w:val="DefaultParagraphFont"/>
    <w:uiPriority w:val="1"/>
    <w:semiHidden/>
    <w:qFormat/>
    <w:rsid w:val="00EF10F2"/>
    <w:rPr>
      <w:i/>
      <w:iCs/>
    </w:rPr>
  </w:style>
  <w:style w:type="paragraph" w:customStyle="1" w:styleId="Body">
    <w:name w:val="Body"/>
    <w:basedOn w:val="Normal"/>
    <w:uiPriority w:val="99"/>
    <w:semiHidden/>
    <w:rsid w:val="00EF10F2"/>
    <w:pPr>
      <w:widowControl/>
      <w:adjustRightInd w:val="0"/>
      <w:spacing w:before="43" w:line="200" w:lineRule="atLeast"/>
      <w:textAlignment w:val="center"/>
    </w:pPr>
    <w:rPr>
      <w:rFonts w:eastAsiaTheme="minorHAnsi"/>
      <w:color w:val="000000"/>
      <w:lang w:bidi="ar-SA"/>
    </w:rPr>
  </w:style>
  <w:style w:type="paragraph" w:customStyle="1" w:styleId="BodyBullets">
    <w:name w:val="Body Bullets"/>
    <w:basedOn w:val="Body"/>
    <w:uiPriority w:val="99"/>
    <w:semiHidden/>
    <w:rsid w:val="00EF10F2"/>
    <w:pPr>
      <w:ind w:left="180" w:hanging="180"/>
    </w:pPr>
  </w:style>
  <w:style w:type="paragraph" w:styleId="Subtitle">
    <w:name w:val="Subtitle"/>
    <w:basedOn w:val="Normal"/>
    <w:next w:val="Normal"/>
    <w:link w:val="SubtitleChar"/>
    <w:uiPriority w:val="11"/>
    <w:qFormat/>
    <w:rsid w:val="00690FBF"/>
    <w:pPr>
      <w:spacing w:line="240" w:lineRule="auto"/>
      <w:outlineLvl w:val="1"/>
    </w:pPr>
    <w:rPr>
      <w:rFonts w:asciiTheme="majorHAnsi" w:eastAsiaTheme="minorEastAsia" w:hAnsiTheme="majorHAnsi" w:cs="Calibri"/>
      <w:b/>
      <w:color w:val="446530" w:themeColor="accent2" w:themeShade="80"/>
      <w:szCs w:val="20"/>
      <w:lang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690FBF"/>
    <w:rPr>
      <w:rFonts w:asciiTheme="majorHAnsi" w:eastAsiaTheme="minorEastAsia" w:hAnsiTheme="majorHAnsi" w:cs="Calibri"/>
      <w:b/>
      <w:color w:val="446530" w:themeColor="accent2" w:themeShade="8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5689F"/>
    <w:rPr>
      <w:color w:val="808080"/>
    </w:rPr>
  </w:style>
  <w:style w:type="table" w:styleId="TableGrid">
    <w:name w:val="Table Grid"/>
    <w:basedOn w:val="TableNormal"/>
    <w:uiPriority w:val="39"/>
    <w:rsid w:val="00F568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689F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Footer">
    <w:name w:val="footer"/>
    <w:basedOn w:val="Normal"/>
    <w:link w:val="FooterChar"/>
    <w:uiPriority w:val="99"/>
    <w:semiHidden/>
    <w:rsid w:val="002F6CB9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C0E27"/>
    <w:rPr>
      <w:rFonts w:eastAsia="Arial" w:cs="Arial"/>
      <w:sz w:val="18"/>
      <w:szCs w:val="16"/>
      <w:lang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05E2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05E2"/>
    <w:rPr>
      <w:rFonts w:ascii="Segoe UI" w:eastAsia="Arial" w:hAnsi="Segoe UI" w:cs="Segoe UI"/>
      <w:color w:val="231F20"/>
      <w:sz w:val="18"/>
      <w:szCs w:val="18"/>
      <w:lang w:bidi="en-US"/>
    </w:rPr>
  </w:style>
  <w:style w:type="paragraph" w:styleId="Salutation">
    <w:name w:val="Salutation"/>
    <w:basedOn w:val="Normal"/>
    <w:next w:val="Normal"/>
    <w:link w:val="SalutationChar"/>
    <w:uiPriority w:val="4"/>
    <w:semiHidden/>
    <w:unhideWhenUsed/>
    <w:qFormat/>
    <w:rsid w:val="00390248"/>
  </w:style>
  <w:style w:type="character" w:customStyle="1" w:styleId="SalutationChar">
    <w:name w:val="Salutation Char"/>
    <w:basedOn w:val="DefaultParagraphFont"/>
    <w:link w:val="Salutation"/>
    <w:uiPriority w:val="4"/>
    <w:semiHidden/>
    <w:rsid w:val="00390248"/>
    <w:rPr>
      <w:rFonts w:eastAsia="Arial" w:cs="Arial"/>
      <w:sz w:val="20"/>
      <w:szCs w:val="16"/>
      <w:lang w:bidi="en-US"/>
    </w:rPr>
  </w:style>
  <w:style w:type="character" w:customStyle="1" w:styleId="Italics">
    <w:name w:val="Italics"/>
    <w:uiPriority w:val="1"/>
    <w:qFormat/>
    <w:rsid w:val="004C1DA9"/>
    <w:rPr>
      <w:b/>
      <w:i/>
    </w:rPr>
  </w:style>
  <w:style w:type="character" w:customStyle="1" w:styleId="NotBold">
    <w:name w:val="Not Bold"/>
    <w:uiPriority w:val="1"/>
    <w:qFormat/>
    <w:rsid w:val="004C1DA9"/>
    <w:rPr>
      <w:b/>
    </w:rPr>
  </w:style>
  <w:style w:type="paragraph" w:customStyle="1" w:styleId="Skills">
    <w:name w:val="Skills"/>
    <w:basedOn w:val="Normal"/>
    <w:qFormat/>
    <w:rsid w:val="00690FBF"/>
    <w:pPr>
      <w:tabs>
        <w:tab w:val="left" w:pos="3874"/>
        <w:tab w:val="left" w:pos="7027"/>
      </w:tabs>
      <w:ind w:right="-720"/>
    </w:pPr>
  </w:style>
  <w:style w:type="character" w:styleId="Hyperlink">
    <w:name w:val="Hyperlink"/>
    <w:basedOn w:val="DefaultParagraphFont"/>
    <w:uiPriority w:val="99"/>
    <w:unhideWhenUsed/>
    <w:rsid w:val="00690FBF"/>
    <w:rPr>
      <w:color w:val="39A5B7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0FBF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0FBF"/>
    <w:pPr>
      <w:spacing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0FBF"/>
    <w:rPr>
      <w:rFonts w:eastAsia="Arial" w:cs="Arial"/>
      <w:sz w:val="20"/>
      <w:szCs w:val="20"/>
      <w:lang w:bidi="en-US"/>
    </w:rPr>
  </w:style>
  <w:style w:type="paragraph" w:customStyle="1" w:styleId="Dates">
    <w:name w:val="Dates"/>
    <w:basedOn w:val="Normal"/>
    <w:qFormat/>
    <w:rsid w:val="00690FBF"/>
    <w:pPr>
      <w:spacing w:after="200"/>
      <w:ind w:right="634"/>
    </w:pPr>
  </w:style>
  <w:style w:type="paragraph" w:styleId="NormalWeb">
    <w:name w:val="Normal (Web)"/>
    <w:basedOn w:val="Normal"/>
    <w:uiPriority w:val="99"/>
    <w:unhideWhenUsed/>
    <w:rsid w:val="00F6571D"/>
    <w:pPr>
      <w:widowControl/>
      <w:autoSpaceDE/>
      <w:autoSpaceDN/>
      <w:spacing w:before="100" w:beforeAutospacing="1" w:after="100" w:afterAutospacing="1" w:line="240" w:lineRule="auto"/>
      <w:ind w:left="0" w:right="0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Strong">
    <w:name w:val="Strong"/>
    <w:basedOn w:val="DefaultParagraphFont"/>
    <w:uiPriority w:val="22"/>
    <w:qFormat/>
    <w:rsid w:val="00F6571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0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0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8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0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50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4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8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9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www.linkedin.com/in/ashba-baloch-423318374/" TargetMode="Externa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Alishbabaloch24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linabaloch189@gmail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Custom 30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ustom 69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0F2D06-AB79-4A77-AC1F-61C5FB3DC11F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11F7C954-0AB6-4220-82B1-FCCE3154AFA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7BF0721-5F18-4BAF-95A6-B0B67679DD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066B331-A9CA-4A3E-92BD-2DD72E7084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2025-09-27T09:39:00Z</dcterms:created>
  <dcterms:modified xsi:type="dcterms:W3CDTF">2025-09-27T09:39:00Z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